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644D" w14:textId="518544A0" w:rsidR="00C524C8" w:rsidRDefault="00C524C8" w:rsidP="00C524C8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6E676BB" wp14:editId="77BD048E">
            <wp:extent cx="1876425" cy="1876425"/>
            <wp:effectExtent l="0" t="0" r="0" b="0"/>
            <wp:docPr id="13150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5093" name="Picture 1315035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93F" w14:textId="77777777" w:rsidR="00C524C8" w:rsidRDefault="00C524C8" w:rsidP="00C524C8">
      <w:pPr>
        <w:jc w:val="center"/>
        <w:rPr>
          <w:sz w:val="48"/>
          <w:szCs w:val="48"/>
        </w:rPr>
      </w:pPr>
    </w:p>
    <w:p w14:paraId="23F531C1" w14:textId="2F84429F" w:rsidR="00C524C8" w:rsidRDefault="00C524C8" w:rsidP="00C524C8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FlexAuto – Site created for car rental with lots of different choices </w:t>
      </w:r>
    </w:p>
    <w:p w14:paraId="6905EB67" w14:textId="77777777" w:rsidR="00C524C8" w:rsidRDefault="00C524C8" w:rsidP="00C524C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which makes it the best place to rent a car for your trip or special</w:t>
      </w:r>
    </w:p>
    <w:p w14:paraId="1B408A69" w14:textId="08D43F19" w:rsidR="00C524C8" w:rsidRDefault="00C524C8" w:rsidP="00C524C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occasion. </w:t>
      </w:r>
    </w:p>
    <w:p w14:paraId="0E36D1DD" w14:textId="77777777" w:rsidR="00C524C8" w:rsidRDefault="00C524C8" w:rsidP="00C524C8">
      <w:pPr>
        <w:pStyle w:val="ListParagraph"/>
        <w:rPr>
          <w:sz w:val="32"/>
          <w:szCs w:val="32"/>
        </w:rPr>
      </w:pPr>
    </w:p>
    <w:p w14:paraId="7533820A" w14:textId="5B715E8F" w:rsidR="00C524C8" w:rsidRDefault="00C524C8" w:rsidP="00C524C8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The site was created by Nikolay Ivanov, Filip Filipov, Yanko </w:t>
      </w:r>
      <w:proofErr w:type="gramStart"/>
      <w:r>
        <w:rPr>
          <w:sz w:val="32"/>
          <w:szCs w:val="32"/>
        </w:rPr>
        <w:t>Yanev,  Nikola</w:t>
      </w:r>
      <w:proofErr w:type="gramEnd"/>
      <w:r>
        <w:rPr>
          <w:sz w:val="32"/>
          <w:szCs w:val="32"/>
        </w:rPr>
        <w:t xml:space="preserve"> Dimitrov.</w:t>
      </w:r>
    </w:p>
    <w:p w14:paraId="31AAE0DA" w14:textId="77777777" w:rsidR="00C524C8" w:rsidRDefault="00C524C8" w:rsidP="00C524C8">
      <w:pPr>
        <w:rPr>
          <w:sz w:val="32"/>
          <w:szCs w:val="32"/>
        </w:rPr>
      </w:pPr>
    </w:p>
    <w:p w14:paraId="1144F2F9" w14:textId="6963B05B" w:rsidR="00C524C8" w:rsidRDefault="00C524C8" w:rsidP="00C524C8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Our roles are:</w:t>
      </w:r>
    </w:p>
    <w:p w14:paraId="0EFD7098" w14:textId="1F26CE40" w:rsidR="00C524C8" w:rsidRDefault="00C524C8" w:rsidP="00C524C8">
      <w:pPr>
        <w:ind w:left="720"/>
        <w:rPr>
          <w:sz w:val="32"/>
          <w:szCs w:val="32"/>
        </w:rPr>
      </w:pPr>
      <w:r>
        <w:rPr>
          <w:sz w:val="32"/>
          <w:szCs w:val="32"/>
        </w:rPr>
        <w:t>Nikolay Ivanov – Scrum Trainer</w:t>
      </w:r>
    </w:p>
    <w:p w14:paraId="1140D4EC" w14:textId="2BC307B7" w:rsidR="00C524C8" w:rsidRDefault="00C524C8" w:rsidP="00C524C8">
      <w:pPr>
        <w:ind w:left="720"/>
        <w:rPr>
          <w:sz w:val="32"/>
          <w:szCs w:val="32"/>
        </w:rPr>
      </w:pPr>
      <w:r>
        <w:rPr>
          <w:sz w:val="32"/>
          <w:szCs w:val="32"/>
        </w:rPr>
        <w:t>Nikola Dimitrov – HTML Developer</w:t>
      </w:r>
    </w:p>
    <w:p w14:paraId="03F9ED82" w14:textId="6FF25DF6" w:rsidR="00C524C8" w:rsidRDefault="00C524C8" w:rsidP="00C524C8">
      <w:pPr>
        <w:ind w:left="720"/>
        <w:rPr>
          <w:sz w:val="32"/>
          <w:szCs w:val="32"/>
        </w:rPr>
      </w:pPr>
      <w:r>
        <w:rPr>
          <w:sz w:val="32"/>
          <w:szCs w:val="32"/>
        </w:rPr>
        <w:t>Yanko Yanev – Designer</w:t>
      </w:r>
    </w:p>
    <w:p w14:paraId="68B45674" w14:textId="69658C1C" w:rsidR="00C524C8" w:rsidRPr="00C524C8" w:rsidRDefault="00C524C8" w:rsidP="00C524C8">
      <w:pPr>
        <w:ind w:left="720"/>
        <w:rPr>
          <w:sz w:val="32"/>
          <w:szCs w:val="32"/>
        </w:rPr>
      </w:pPr>
      <w:r>
        <w:rPr>
          <w:sz w:val="32"/>
          <w:szCs w:val="32"/>
        </w:rPr>
        <w:t>Filip Filipov – CSS Developer</w:t>
      </w:r>
    </w:p>
    <w:sectPr w:rsidR="00C524C8" w:rsidRPr="00C5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3B342E3"/>
    <w:multiLevelType w:val="hybridMultilevel"/>
    <w:tmpl w:val="EB1C5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233281">
    <w:abstractNumId w:val="20"/>
  </w:num>
  <w:num w:numId="2" w16cid:durableId="414280234">
    <w:abstractNumId w:val="12"/>
  </w:num>
  <w:num w:numId="3" w16cid:durableId="206647571">
    <w:abstractNumId w:val="10"/>
  </w:num>
  <w:num w:numId="4" w16cid:durableId="779182950">
    <w:abstractNumId w:val="22"/>
  </w:num>
  <w:num w:numId="5" w16cid:durableId="939800832">
    <w:abstractNumId w:val="13"/>
  </w:num>
  <w:num w:numId="6" w16cid:durableId="922303592">
    <w:abstractNumId w:val="16"/>
  </w:num>
  <w:num w:numId="7" w16cid:durableId="1523666917">
    <w:abstractNumId w:val="18"/>
  </w:num>
  <w:num w:numId="8" w16cid:durableId="1959531947">
    <w:abstractNumId w:val="9"/>
  </w:num>
  <w:num w:numId="9" w16cid:durableId="13120851">
    <w:abstractNumId w:val="7"/>
  </w:num>
  <w:num w:numId="10" w16cid:durableId="1146167677">
    <w:abstractNumId w:val="6"/>
  </w:num>
  <w:num w:numId="11" w16cid:durableId="1363752049">
    <w:abstractNumId w:val="5"/>
  </w:num>
  <w:num w:numId="12" w16cid:durableId="1139153458">
    <w:abstractNumId w:val="4"/>
  </w:num>
  <w:num w:numId="13" w16cid:durableId="496501017">
    <w:abstractNumId w:val="8"/>
  </w:num>
  <w:num w:numId="14" w16cid:durableId="534849683">
    <w:abstractNumId w:val="3"/>
  </w:num>
  <w:num w:numId="15" w16cid:durableId="910773106">
    <w:abstractNumId w:val="2"/>
  </w:num>
  <w:num w:numId="16" w16cid:durableId="1605989607">
    <w:abstractNumId w:val="1"/>
  </w:num>
  <w:num w:numId="17" w16cid:durableId="120655464">
    <w:abstractNumId w:val="0"/>
  </w:num>
  <w:num w:numId="18" w16cid:durableId="1529098006">
    <w:abstractNumId w:val="14"/>
  </w:num>
  <w:num w:numId="19" w16cid:durableId="1786655737">
    <w:abstractNumId w:val="15"/>
  </w:num>
  <w:num w:numId="20" w16cid:durableId="1216812182">
    <w:abstractNumId w:val="21"/>
  </w:num>
  <w:num w:numId="21" w16cid:durableId="941764764">
    <w:abstractNumId w:val="17"/>
  </w:num>
  <w:num w:numId="22" w16cid:durableId="1508012264">
    <w:abstractNumId w:val="11"/>
  </w:num>
  <w:num w:numId="23" w16cid:durableId="1268582617">
    <w:abstractNumId w:val="23"/>
  </w:num>
  <w:num w:numId="24" w16cid:durableId="5256068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C8"/>
    <w:rsid w:val="00645252"/>
    <w:rsid w:val="006D3D74"/>
    <w:rsid w:val="0083569A"/>
    <w:rsid w:val="00A9204E"/>
    <w:rsid w:val="00AB74CF"/>
    <w:rsid w:val="00C5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02D8"/>
  <w15:chartTrackingRefBased/>
  <w15:docId w15:val="{DA2A94B4-E3E6-4ECF-9BEC-C99F7E8B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C52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a\AppData\Local\Microsoft\Office\16.0\DTS\en-US%7b5E101ACE-19C4-4F18-831F-EF00127E9581%7d\%7bBE726855-1BBC-43EC-8C23-6105AD18DD19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{BE726855-1BBC-43EC-8C23-6105AD18DD19}tf02786999_win32</Template>
  <TotalTime>10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</dc:creator>
  <cp:keywords/>
  <dc:description/>
  <cp:lastModifiedBy>Filip Filipov</cp:lastModifiedBy>
  <cp:revision>1</cp:revision>
  <dcterms:created xsi:type="dcterms:W3CDTF">2025-05-12T20:22:00Z</dcterms:created>
  <dcterms:modified xsi:type="dcterms:W3CDTF">2025-05-12T20:32:00Z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